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99DBC4" w14:textId="5F4EE747" w:rsidR="00A66B18" w:rsidRDefault="00C74A0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3BA945" wp14:editId="1C20027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076575" cy="5334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63FF52" w14:textId="68744BB4" w:rsidR="0096301D" w:rsidRPr="00D269A9" w:rsidRDefault="0096301D" w:rsidP="0096301D">
                            <w:pPr>
                              <w:pStyle w:val="Signature"/>
                              <w:rPr>
                                <w:rFonts w:ascii="Andalus" w:hAnsi="Andalus" w:cs="Andalus"/>
                                <w:b w:val="0"/>
                                <w:bCs w:val="0"/>
                                <w:i/>
                                <w:iCs/>
                                <w:color w:val="FFFFFF" w:themeColor="background1"/>
                                <w:sz w:val="36"/>
                                <w:szCs w:val="36"/>
                                <w:lang w:bidi="ar-YE"/>
                              </w:rPr>
                            </w:pPr>
                            <w:r w:rsidRPr="00D269A9">
                              <w:rPr>
                                <w:rFonts w:ascii="Andalus" w:hAnsi="Andalus" w:cs="Andalus"/>
                                <w:b w:val="0"/>
                                <w:bCs w:val="0"/>
                                <w:i/>
                                <w:iCs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ar-YE"/>
                              </w:rPr>
                              <w:t>بسم الله الرحمن الرحيم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3BA94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0;width:242.25pt;height:4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" filled="f" stroked="f" strokeweight=".5pt">
                <v:textbox>
                  <w:txbxContent>
                    <w:p w14:paraId="5763FF52" w14:textId="68744BB4" w:rsidR="0096301D" w:rsidRPr="00D269A9" w:rsidRDefault="0096301D" w:rsidP="0096301D">
                      <w:pPr>
                        <w:pStyle w:val="Signature"/>
                        <w:rPr>
                          <w:rFonts w:ascii="Andalus" w:hAnsi="Andalus" w:cs="Andalus"/>
                          <w:b w:val="0"/>
                          <w:bCs w:val="0"/>
                          <w:i/>
                          <w:iCs/>
                          <w:color w:val="FFFFFF" w:themeColor="background1"/>
                          <w:sz w:val="36"/>
                          <w:szCs w:val="36"/>
                          <w:lang w:bidi="ar-YE"/>
                        </w:rPr>
                      </w:pPr>
                      <w:r w:rsidRPr="00D269A9">
                        <w:rPr>
                          <w:rFonts w:ascii="Andalus" w:hAnsi="Andalus" w:cs="Andalus"/>
                          <w:b w:val="0"/>
                          <w:bCs w:val="0"/>
                          <w:i/>
                          <w:iCs/>
                          <w:color w:val="FFFFFF" w:themeColor="background1"/>
                          <w:sz w:val="36"/>
                          <w:szCs w:val="36"/>
                          <w:rtl/>
                          <w:lang w:bidi="ar-YE"/>
                        </w:rPr>
                        <w:t>بسم الله الرحمن الرحيم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74A06"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5E70F7A" wp14:editId="621511B7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8248650" cy="3030070"/>
                <wp:effectExtent l="0" t="0" r="0" b="0"/>
                <wp:wrapNone/>
                <wp:docPr id="19" name="Graphic 17" descr="Curved accent shapes that collectively build the header desig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8650" cy="3030070"/>
                          <a:chOff x="-7144" y="-7144"/>
                          <a:chExt cx="6005513" cy="1924050"/>
                        </a:xfrm>
                      </wpg:grpSpPr>
                      <wps:wsp>
                        <wps:cNvPr id="20" name="Freeform: Shape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: Shape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AF7D9C" id="Graphic 17" o:spid="_x0000_s1026" alt="Curved accent shapes that collectively build the header design" style="position:absolute;left:0;text-align:left;margin-left:-36pt;margin-top:-36pt;width:649.5pt;height:238.6pt;z-index:-251655168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">
  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</v:group>
            </w:pict>
          </mc:Fallback>
        </mc:AlternateContent>
      </w:r>
    </w:p>
    <w:p w14:paraId="6629DB34" w14:textId="4A632A05" w:rsidR="00A66B18" w:rsidRDefault="00A66B18" w:rsidP="00E4786A">
      <w:pPr>
        <w:pStyle w:val="Closing"/>
      </w:pPr>
    </w:p>
    <w:p w14:paraId="7D97F9F5" w14:textId="3F90E3D5" w:rsidR="00B55C75" w:rsidRDefault="00C74A06" w:rsidP="00B55C75">
      <w:pPr>
        <w:pStyle w:val="Signature"/>
      </w:pPr>
      <w:r w:rsidRPr="00C74A0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C8803E" wp14:editId="6B903E08">
                <wp:simplePos x="0" y="0"/>
                <wp:positionH relativeFrom="margin">
                  <wp:align>left</wp:align>
                </wp:positionH>
                <wp:positionV relativeFrom="paragraph">
                  <wp:posOffset>19685</wp:posOffset>
                </wp:positionV>
                <wp:extent cx="3390900" cy="666750"/>
                <wp:effectExtent l="19050" t="19050" r="38100" b="381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666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bg1"/>
                          </a:solidFill>
                        </a:ln>
                        <a:effectLst>
                          <a:softEdge rad="12700"/>
                        </a:effectLst>
                      </wps:spPr>
                      <wps:txbx>
                        <w:txbxContent>
                          <w:p w14:paraId="014A4280" w14:textId="14BA532E" w:rsidR="0096301D" w:rsidRPr="00D269A9" w:rsidRDefault="00D269A9" w:rsidP="00C74A06">
                            <w:pPr>
                              <w:ind w:left="0"/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72"/>
                                <w:szCs w:val="7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72"/>
                                <w:szCs w:val="72"/>
                                <w:lang w:val="en-GB"/>
                              </w:rPr>
                              <w:t>Project 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8803E" id="Text Box 6" o:spid="_x0000_s1027" type="#_x0000_t202" style="position:absolute;left:0;text-align:left;margin-left:0;margin-top:1.55pt;width:267pt;height:52.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" filled="f" strokecolor="white [3212]" strokeweight="4.5pt">
                <v:textbox>
                  <w:txbxContent>
                    <w:p w14:paraId="014A4280" w14:textId="14BA532E" w:rsidR="0096301D" w:rsidRPr="00D269A9" w:rsidRDefault="00D269A9" w:rsidP="00C74A06">
                      <w:pPr>
                        <w:ind w:left="0"/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72"/>
                          <w:szCs w:val="72"/>
                          <w:lang w:val="en-GB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72"/>
                          <w:szCs w:val="72"/>
                          <w:lang w:val="en-GB"/>
                        </w:rPr>
                        <w:t>Project Scope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647FC6" w14:textId="2C28F17A" w:rsidR="00B55C75" w:rsidRDefault="00B55C75" w:rsidP="00B55C75">
      <w:pPr>
        <w:pStyle w:val="Signature"/>
      </w:pPr>
    </w:p>
    <w:p w14:paraId="5AB4094F" w14:textId="425E10D2" w:rsidR="00B55C75" w:rsidRDefault="00B55C75" w:rsidP="00B55C75">
      <w:pPr>
        <w:pStyle w:val="Signature"/>
      </w:pPr>
    </w:p>
    <w:p w14:paraId="7758F3DE" w14:textId="1C5FDD16" w:rsidR="00B55C75" w:rsidRDefault="00B55C75" w:rsidP="00B55C75">
      <w:pPr>
        <w:pStyle w:val="Signature"/>
      </w:pPr>
    </w:p>
    <w:p w14:paraId="07BC2BA7" w14:textId="425BDD3D" w:rsidR="00B55C75" w:rsidRDefault="00B55C75" w:rsidP="00B55C75">
      <w:pPr>
        <w:pStyle w:val="Signature"/>
      </w:pPr>
    </w:p>
    <w:p w14:paraId="0A922FD4" w14:textId="5FA2286A" w:rsidR="00FC4760" w:rsidRDefault="00FC4760" w:rsidP="00FC4760">
      <w:pPr>
        <w:pStyle w:val="Signature"/>
        <w:ind w:left="0"/>
      </w:pPr>
    </w:p>
    <w:p w14:paraId="38B1A157" w14:textId="565A3FD0" w:rsidR="00844B29" w:rsidRDefault="00844B29" w:rsidP="00FC4760">
      <w:pPr>
        <w:pStyle w:val="Signature"/>
        <w:ind w:left="0"/>
      </w:pPr>
    </w:p>
    <w:p w14:paraId="12B6B9A4" w14:textId="06FC7504" w:rsidR="00844B29" w:rsidRDefault="00844B29" w:rsidP="00FC4760">
      <w:pPr>
        <w:pStyle w:val="Signature"/>
        <w:ind w:left="0"/>
      </w:pPr>
    </w:p>
    <w:p w14:paraId="1E21C2EB" w14:textId="6FB04169" w:rsidR="00844B29" w:rsidRDefault="00D269A9" w:rsidP="00844B29">
      <w:pPr>
        <w:pStyle w:val="Signature"/>
        <w:ind w:left="0"/>
        <w:jc w:val="center"/>
        <w:rPr>
          <w:i/>
          <w:iCs/>
          <w:color w:val="000000" w:themeColor="text1"/>
          <w:sz w:val="56"/>
          <w:szCs w:val="56"/>
        </w:rPr>
      </w:pPr>
      <w:r>
        <w:rPr>
          <w:i/>
          <w:iCs/>
          <w:color w:val="000000" w:themeColor="text1"/>
          <w:sz w:val="56"/>
          <w:szCs w:val="56"/>
        </w:rPr>
        <w:t>Project Scope</w:t>
      </w:r>
    </w:p>
    <w:p w14:paraId="27C9F20E" w14:textId="77777777" w:rsidR="00727071" w:rsidRPr="00844B29" w:rsidRDefault="00727071" w:rsidP="00844B29">
      <w:pPr>
        <w:pStyle w:val="Signature"/>
        <w:ind w:left="0"/>
        <w:jc w:val="center"/>
        <w:rPr>
          <w:i/>
          <w:iCs/>
          <w:color w:val="000000" w:themeColor="text1"/>
          <w:sz w:val="56"/>
          <w:szCs w:val="56"/>
        </w:rPr>
      </w:pPr>
    </w:p>
    <w:p w14:paraId="5A717477" w14:textId="057421D9" w:rsidR="00C668A1" w:rsidRDefault="00C668A1" w:rsidP="00FC4760">
      <w:pPr>
        <w:pStyle w:val="Signature"/>
        <w:ind w:left="0"/>
      </w:pPr>
    </w:p>
    <w:p w14:paraId="53433874" w14:textId="43DB22E0" w:rsidR="00C668A1" w:rsidRPr="0025756B" w:rsidRDefault="00C668A1" w:rsidP="00C668A1">
      <w:pPr>
        <w:pStyle w:val="Signature"/>
        <w:pBdr>
          <w:top w:val="single" w:sz="12" w:space="1" w:color="auto"/>
        </w:pBdr>
        <w:ind w:left="0"/>
        <w:rPr>
          <w:rFonts w:ascii="Dubai Medium" w:hAnsi="Dubai Medium" w:cs="Dubai Medium"/>
          <w:i/>
          <w:iCs/>
          <w:color w:val="4389D7" w:themeColor="text2" w:themeTint="99"/>
          <w:sz w:val="36"/>
          <w:szCs w:val="36"/>
        </w:rPr>
      </w:pPr>
    </w:p>
    <w:p w14:paraId="21BB6987" w14:textId="41143576" w:rsidR="00157072" w:rsidRPr="00DC48A4" w:rsidRDefault="0080687F" w:rsidP="00157072">
      <w:pPr>
        <w:spacing w:before="100" w:beforeAutospacing="1" w:after="100" w:afterAutospacing="1"/>
        <w:ind w:right="0"/>
        <w:rPr>
          <w:rFonts w:ascii="Dubai Medium" w:hAnsi="Dubai Medium" w:cs="Dubai Medium"/>
          <w:b/>
          <w:bCs/>
          <w:i/>
          <w:iCs/>
          <w:color w:val="4389D7" w:themeColor="text2" w:themeTint="99"/>
          <w:sz w:val="36"/>
          <w:szCs w:val="36"/>
        </w:rPr>
      </w:pPr>
      <w:r w:rsidRPr="00DC48A4">
        <w:rPr>
          <w:rFonts w:ascii="Dubai Medium" w:hAnsi="Dubai Medium" w:cs="Dubai Medium"/>
          <w:b/>
          <w:bCs/>
          <w:i/>
          <w:iCs/>
          <w:color w:val="4389D7" w:themeColor="text2" w:themeTint="99"/>
          <w:sz w:val="36"/>
          <w:szCs w:val="36"/>
        </w:rPr>
        <w:t xml:space="preserve">Project </w:t>
      </w:r>
      <w:r w:rsidR="00DC48A4">
        <w:rPr>
          <w:rFonts w:ascii="Dubai Medium" w:hAnsi="Dubai Medium" w:cs="Dubai Medium"/>
          <w:b/>
          <w:bCs/>
          <w:i/>
          <w:iCs/>
          <w:color w:val="4389D7" w:themeColor="text2" w:themeTint="99"/>
          <w:sz w:val="36"/>
          <w:szCs w:val="36"/>
        </w:rPr>
        <w:t>S</w:t>
      </w:r>
      <w:r w:rsidRPr="00DC48A4">
        <w:rPr>
          <w:rFonts w:ascii="Dubai Medium" w:hAnsi="Dubai Medium" w:cs="Dubai Medium"/>
          <w:b/>
          <w:bCs/>
          <w:i/>
          <w:iCs/>
          <w:color w:val="4389D7" w:themeColor="text2" w:themeTint="99"/>
          <w:sz w:val="36"/>
          <w:szCs w:val="36"/>
        </w:rPr>
        <w:t>cope:</w:t>
      </w:r>
    </w:p>
    <w:p w14:paraId="0E85E3FF" w14:textId="77777777" w:rsidR="008F2FD3" w:rsidRPr="00DC48A4" w:rsidRDefault="008F2FD3" w:rsidP="008F2FD3">
      <w:pPr>
        <w:spacing w:before="100" w:beforeAutospacing="1" w:after="100" w:afterAutospacing="1"/>
        <w:ind w:right="0"/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</w:pPr>
      <w:r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The project will focus on developing a core platform (web + Mobile </w:t>
      </w:r>
      <w:proofErr w:type="gramStart"/>
      <w:r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Application )</w:t>
      </w:r>
      <w:proofErr w:type="gramEnd"/>
    </w:p>
    <w:p w14:paraId="2C236ADB" w14:textId="26304044" w:rsidR="00157072" w:rsidRDefault="008F2FD3" w:rsidP="008F2FD3">
      <w:p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powered with AI for </w:t>
      </w:r>
      <w:proofErr w:type="gramStart"/>
      <w:r w:rsid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users</w:t>
      </w:r>
      <w:r w:rsidR="00DA7B31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 </w:t>
      </w:r>
      <w:r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:</w:t>
      </w:r>
      <w:proofErr w:type="gramEnd"/>
    </w:p>
    <w:p w14:paraId="6FE3230E" w14:textId="77777777" w:rsidR="008F2FD3" w:rsidRDefault="008F2FD3" w:rsidP="008F2FD3">
      <w:p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</w:p>
    <w:p w14:paraId="22681349" w14:textId="33E148BA" w:rsidR="00157072" w:rsidRPr="00DC48A4" w:rsidRDefault="00DC48A4" w:rsidP="0099609C">
      <w:pPr>
        <w:spacing w:before="100" w:beforeAutospacing="1" w:after="100" w:afterAutospacing="1"/>
        <w:ind w:right="0"/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#</w:t>
      </w:r>
      <w:r w:rsidR="00157072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Patients will be able </w:t>
      </w:r>
      <w:proofErr w:type="gramStart"/>
      <w:r w:rsidR="00157072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to :</w:t>
      </w:r>
      <w:proofErr w:type="gramEnd"/>
    </w:p>
    <w:p w14:paraId="30944122" w14:textId="4FE87B7A" w:rsidR="00157072" w:rsidRPr="008C1570" w:rsidRDefault="00157072" w:rsidP="008C1570">
      <w:pPr>
        <w:pStyle w:val="ListParagraph"/>
        <w:numPr>
          <w:ilvl w:val="0"/>
          <w:numId w:val="32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 w:rsidRPr="008C1570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Create a patient account on the platform securely and easily</w:t>
      </w:r>
    </w:p>
    <w:p w14:paraId="2AFD699D" w14:textId="361FFB14" w:rsidR="00782938" w:rsidRPr="00782938" w:rsidRDefault="00782938" w:rsidP="00782938">
      <w:pPr>
        <w:pStyle w:val="ListParagraph"/>
        <w:numPr>
          <w:ilvl w:val="0"/>
          <w:numId w:val="32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Access and manage their own</w:t>
      </w:r>
      <w:r w:rsidR="003448D1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encrypted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medical records</w:t>
      </w:r>
    </w:p>
    <w:p w14:paraId="5691A2D4" w14:textId="1D206187" w:rsidR="00157072" w:rsidRDefault="00157072" w:rsidP="00157072">
      <w:pPr>
        <w:pStyle w:val="ListParagraph"/>
        <w:numPr>
          <w:ilvl w:val="0"/>
          <w:numId w:val="32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Sync their records across all devices</w:t>
      </w:r>
    </w:p>
    <w:p w14:paraId="7E4A2838" w14:textId="6C40DBF0" w:rsidR="00E64447" w:rsidRDefault="00E64447" w:rsidP="00157072">
      <w:pPr>
        <w:pStyle w:val="ListParagraph"/>
        <w:numPr>
          <w:ilvl w:val="0"/>
          <w:numId w:val="32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Add Emergency contacts for Emergency access Protoc</w:t>
      </w:r>
      <w:r w:rsidR="007F3FF9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o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l</w:t>
      </w:r>
    </w:p>
    <w:p w14:paraId="47A34F60" w14:textId="28AC65E9" w:rsidR="00782938" w:rsidRDefault="00782938" w:rsidP="00157072">
      <w:pPr>
        <w:pStyle w:val="ListParagraph"/>
        <w:numPr>
          <w:ilvl w:val="0"/>
          <w:numId w:val="32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Schedule appointments with healthcare providers</w:t>
      </w:r>
    </w:p>
    <w:p w14:paraId="78CE51AA" w14:textId="1476D2EB" w:rsidR="00782938" w:rsidRDefault="00782938" w:rsidP="00157072">
      <w:pPr>
        <w:pStyle w:val="ListParagraph"/>
        <w:numPr>
          <w:ilvl w:val="0"/>
          <w:numId w:val="32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Communicate securely with healthcare providers</w:t>
      </w:r>
    </w:p>
    <w:p w14:paraId="176EB4CB" w14:textId="47AB3D23" w:rsidR="00782938" w:rsidRDefault="00782938" w:rsidP="00157072">
      <w:pPr>
        <w:pStyle w:val="ListParagraph"/>
        <w:numPr>
          <w:ilvl w:val="0"/>
          <w:numId w:val="32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View test results</w:t>
      </w:r>
    </w:p>
    <w:p w14:paraId="4DBD676A" w14:textId="7AE71DA2" w:rsidR="00157072" w:rsidRDefault="00157072" w:rsidP="00157072">
      <w:pPr>
        <w:pStyle w:val="ListParagraph"/>
        <w:numPr>
          <w:ilvl w:val="0"/>
          <w:numId w:val="32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 w:rsidRPr="0099609C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Keep track of their medical records and doctor appointments</w:t>
      </w:r>
    </w:p>
    <w:p w14:paraId="24880A94" w14:textId="7956F412" w:rsidR="00157072" w:rsidRPr="00782938" w:rsidRDefault="00157072" w:rsidP="00782938">
      <w:pPr>
        <w:pStyle w:val="ListParagraph"/>
        <w:numPr>
          <w:ilvl w:val="0"/>
          <w:numId w:val="32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lastRenderedPageBreak/>
        <w:t>Get n</w:t>
      </w:r>
      <w:r w:rsidRPr="0099609C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otif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ied</w:t>
      </w:r>
      <w:r w:rsidRPr="0099609C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about their 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medicine</w:t>
      </w:r>
      <w:r w:rsidRPr="0099609C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time and their appointments</w:t>
      </w:r>
    </w:p>
    <w:p w14:paraId="7BCC2733" w14:textId="289625D9" w:rsidR="00157072" w:rsidRDefault="00782938" w:rsidP="00157072">
      <w:pPr>
        <w:pStyle w:val="ListParagraph"/>
        <w:numPr>
          <w:ilvl w:val="0"/>
          <w:numId w:val="32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Authori</w:t>
      </w:r>
      <w:r w:rsidRPr="00782938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z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e access to their data</w:t>
      </w:r>
    </w:p>
    <w:p w14:paraId="2336ABB5" w14:textId="4EFD04A3" w:rsidR="006D78FC" w:rsidRDefault="006D78FC" w:rsidP="00157072">
      <w:pPr>
        <w:pStyle w:val="ListParagraph"/>
        <w:numPr>
          <w:ilvl w:val="0"/>
          <w:numId w:val="32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Ability to provide feedback and report issues</w:t>
      </w:r>
    </w:p>
    <w:p w14:paraId="7434EBD8" w14:textId="5C83377F" w:rsidR="008C1570" w:rsidRDefault="008C1570" w:rsidP="00157072">
      <w:pPr>
        <w:pStyle w:val="ListParagraph"/>
        <w:numPr>
          <w:ilvl w:val="0"/>
          <w:numId w:val="32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Ability to pay their bills via several options {Bitcoin, Bank, Cash}</w:t>
      </w:r>
    </w:p>
    <w:p w14:paraId="4013CE8C" w14:textId="7481AC6B" w:rsidR="008C1570" w:rsidRPr="00157072" w:rsidRDefault="008C1570" w:rsidP="00157072">
      <w:pPr>
        <w:pStyle w:val="ListParagraph"/>
        <w:numPr>
          <w:ilvl w:val="0"/>
          <w:numId w:val="32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 w:rsidRPr="0099609C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Ability to add their old paper records using only their phone camera with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</w:t>
      </w:r>
      <w:r w:rsidRPr="0099609C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the power of AI implemented in the platform to convert to digital records</w:t>
      </w:r>
    </w:p>
    <w:p w14:paraId="1BF0C107" w14:textId="77777777" w:rsidR="00E95791" w:rsidRDefault="00E95791" w:rsidP="0071334A">
      <w:pPr>
        <w:spacing w:before="100" w:beforeAutospacing="1" w:after="100" w:afterAutospacing="1"/>
        <w:ind w:left="0"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</w:p>
    <w:p w14:paraId="182AABA6" w14:textId="3807CA02" w:rsidR="003448D1" w:rsidRPr="00DC48A4" w:rsidRDefault="00DC48A4" w:rsidP="003448D1">
      <w:pPr>
        <w:spacing w:before="100" w:beforeAutospacing="1" w:after="100" w:afterAutospacing="1"/>
        <w:ind w:right="0"/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#</w:t>
      </w:r>
      <w:r w:rsidR="00157072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Doctors will be able </w:t>
      </w:r>
      <w:proofErr w:type="gramStart"/>
      <w:r w:rsidR="00157072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to :</w:t>
      </w:r>
      <w:proofErr w:type="gramEnd"/>
    </w:p>
    <w:p w14:paraId="5759CE02" w14:textId="30A36D98" w:rsidR="003448D1" w:rsidRDefault="003448D1" w:rsidP="008C1570">
      <w:pPr>
        <w:pStyle w:val="ListParagraph"/>
        <w:numPr>
          <w:ilvl w:val="0"/>
          <w:numId w:val="33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Create a </w:t>
      </w:r>
      <w:proofErr w:type="gramStart"/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Doctor</w:t>
      </w:r>
      <w:proofErr w:type="gramEnd"/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account </w:t>
      </w:r>
      <w:r w:rsidRPr="008C1570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on the platform securely and easily</w:t>
      </w:r>
    </w:p>
    <w:p w14:paraId="568A2D6F" w14:textId="1DDD8C3D" w:rsidR="00E95791" w:rsidRPr="008C1570" w:rsidRDefault="00782938" w:rsidP="008C1570">
      <w:pPr>
        <w:pStyle w:val="ListParagraph"/>
        <w:numPr>
          <w:ilvl w:val="0"/>
          <w:numId w:val="33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 w:rsidRPr="008C1570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Review patient records</w:t>
      </w:r>
    </w:p>
    <w:p w14:paraId="2068E1C3" w14:textId="1B86D328" w:rsidR="00782938" w:rsidRDefault="00782938" w:rsidP="00E95791">
      <w:pPr>
        <w:pStyle w:val="ListParagraph"/>
        <w:numPr>
          <w:ilvl w:val="0"/>
          <w:numId w:val="33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Update patient records</w:t>
      </w:r>
    </w:p>
    <w:p w14:paraId="495BE435" w14:textId="54374FB8" w:rsidR="00E95791" w:rsidRDefault="00E95791" w:rsidP="00E95791">
      <w:pPr>
        <w:pStyle w:val="ListParagraph"/>
        <w:numPr>
          <w:ilvl w:val="0"/>
          <w:numId w:val="33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Prescribe </w:t>
      </w:r>
      <w:r w:rsidR="00782938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Medications</w:t>
      </w:r>
    </w:p>
    <w:p w14:paraId="68FA1F4E" w14:textId="10DFE532" w:rsidR="00782938" w:rsidRDefault="00782938" w:rsidP="00E95791">
      <w:pPr>
        <w:pStyle w:val="ListParagraph"/>
        <w:numPr>
          <w:ilvl w:val="0"/>
          <w:numId w:val="33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Schedule appointments</w:t>
      </w:r>
    </w:p>
    <w:p w14:paraId="78687452" w14:textId="3DECFC28" w:rsidR="00782938" w:rsidRDefault="00782938" w:rsidP="00E95791">
      <w:pPr>
        <w:pStyle w:val="ListParagraph"/>
        <w:numPr>
          <w:ilvl w:val="0"/>
          <w:numId w:val="33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Request tests</w:t>
      </w:r>
    </w:p>
    <w:p w14:paraId="47926B1D" w14:textId="4075B061" w:rsidR="00782938" w:rsidRDefault="00782938" w:rsidP="00E95791">
      <w:pPr>
        <w:pStyle w:val="ListParagraph"/>
        <w:numPr>
          <w:ilvl w:val="0"/>
          <w:numId w:val="33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View test results</w:t>
      </w:r>
    </w:p>
    <w:p w14:paraId="7DFC4716" w14:textId="6F046D89" w:rsidR="00782938" w:rsidRDefault="00782938" w:rsidP="00E95791">
      <w:pPr>
        <w:pStyle w:val="ListParagraph"/>
        <w:numPr>
          <w:ilvl w:val="0"/>
          <w:numId w:val="33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Communicate with patients securely </w:t>
      </w:r>
    </w:p>
    <w:p w14:paraId="17EB03E7" w14:textId="78D396D3" w:rsidR="008C1570" w:rsidRDefault="008C1570" w:rsidP="00E95791">
      <w:pPr>
        <w:pStyle w:val="ListParagraph"/>
        <w:numPr>
          <w:ilvl w:val="0"/>
          <w:numId w:val="33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Collaborate with other healthcare providers</w:t>
      </w:r>
    </w:p>
    <w:p w14:paraId="7DBF5D4A" w14:textId="0D7181B8" w:rsidR="00157072" w:rsidRPr="0099609C" w:rsidRDefault="00157072" w:rsidP="00E95791">
      <w:pPr>
        <w:pStyle w:val="ListParagraph"/>
        <w:numPr>
          <w:ilvl w:val="0"/>
          <w:numId w:val="33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 w:rsidRPr="0099609C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Summarize Entire Patient history using AI</w:t>
      </w:r>
    </w:p>
    <w:p w14:paraId="572129C0" w14:textId="1FAEF661" w:rsidR="00EC0244" w:rsidRPr="008C1570" w:rsidRDefault="008C1570" w:rsidP="008C1570">
      <w:pPr>
        <w:pStyle w:val="ListParagraph"/>
        <w:numPr>
          <w:ilvl w:val="0"/>
          <w:numId w:val="33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Ability to make</w:t>
      </w:r>
      <w:r w:rsidR="00157072" w:rsidRPr="0099609C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accurate diagnosis using A</w:t>
      </w:r>
      <w:r w:rsidR="00EC0244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I</w:t>
      </w:r>
    </w:p>
    <w:p w14:paraId="6A3D5EEB" w14:textId="77777777" w:rsidR="00782938" w:rsidRDefault="00782938" w:rsidP="00782938">
      <w:pPr>
        <w:spacing w:before="100" w:beforeAutospacing="1" w:after="100" w:afterAutospacing="1"/>
        <w:ind w:left="1080"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</w:p>
    <w:p w14:paraId="36807ECD" w14:textId="49C37230" w:rsidR="00157072" w:rsidRPr="00DC48A4" w:rsidRDefault="00DC48A4" w:rsidP="0099609C">
      <w:pPr>
        <w:spacing w:before="100" w:beforeAutospacing="1" w:after="100" w:afterAutospacing="1"/>
        <w:ind w:right="0"/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#</w:t>
      </w:r>
      <w:r w:rsidR="00157072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Pharmacies will be able </w:t>
      </w:r>
      <w:proofErr w:type="gramStart"/>
      <w:r w:rsidR="00157072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to :</w:t>
      </w:r>
      <w:proofErr w:type="gramEnd"/>
    </w:p>
    <w:p w14:paraId="0BBAB9D4" w14:textId="00BC4723" w:rsidR="003448D1" w:rsidRPr="003448D1" w:rsidRDefault="003448D1" w:rsidP="003448D1">
      <w:pPr>
        <w:pStyle w:val="ListParagraph"/>
        <w:numPr>
          <w:ilvl w:val="0"/>
          <w:numId w:val="35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Create a 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Pharmacy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account </w:t>
      </w:r>
      <w:r w:rsidRPr="008C1570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on the platform securely and easily</w:t>
      </w:r>
    </w:p>
    <w:p w14:paraId="33B1E5B2" w14:textId="33C79C0F" w:rsidR="00E95791" w:rsidRDefault="008C1570" w:rsidP="008C1570">
      <w:pPr>
        <w:pStyle w:val="ListParagraph"/>
        <w:numPr>
          <w:ilvl w:val="0"/>
          <w:numId w:val="35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Receive Electronic Perceptions</w:t>
      </w:r>
    </w:p>
    <w:p w14:paraId="137EAAAC" w14:textId="16EA47D4" w:rsidR="008C1570" w:rsidRDefault="008C1570" w:rsidP="008C1570">
      <w:pPr>
        <w:pStyle w:val="ListParagraph"/>
        <w:numPr>
          <w:ilvl w:val="0"/>
          <w:numId w:val="35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Dispense medications</w:t>
      </w:r>
    </w:p>
    <w:p w14:paraId="34D24298" w14:textId="31E8B15E" w:rsidR="008C1570" w:rsidRDefault="008C1570" w:rsidP="008C1570">
      <w:pPr>
        <w:pStyle w:val="ListParagraph"/>
        <w:numPr>
          <w:ilvl w:val="0"/>
          <w:numId w:val="35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Manage Inventory</w:t>
      </w:r>
    </w:p>
    <w:p w14:paraId="2C2FFB19" w14:textId="4A8F8FE4" w:rsidR="008C1570" w:rsidRPr="008C1570" w:rsidRDefault="008C1570" w:rsidP="008C1570">
      <w:pPr>
        <w:pStyle w:val="ListParagraph"/>
        <w:numPr>
          <w:ilvl w:val="0"/>
          <w:numId w:val="35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Update patient medication records</w:t>
      </w:r>
    </w:p>
    <w:p w14:paraId="091EDFA9" w14:textId="4E872E04" w:rsidR="00FD7DEF" w:rsidRPr="00E95791" w:rsidRDefault="008F2FD3" w:rsidP="00E95791">
      <w:pPr>
        <w:pStyle w:val="ListParagraph"/>
        <w:numPr>
          <w:ilvl w:val="0"/>
          <w:numId w:val="35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Ability to get</w:t>
      </w:r>
      <w:r w:rsidR="00FD7DEF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paid via several options {</w:t>
      </w:r>
      <w:r w:rsidR="008C1570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B</w:t>
      </w:r>
      <w:r w:rsidR="00FD7DEF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itcoin, Banks, cash}</w:t>
      </w:r>
    </w:p>
    <w:p w14:paraId="684C0C2D" w14:textId="77C4B550" w:rsidR="00157072" w:rsidRDefault="00157072" w:rsidP="0099609C">
      <w:p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</w:p>
    <w:p w14:paraId="506CA730" w14:textId="7356B048" w:rsidR="008F2FD3" w:rsidRDefault="008F2FD3" w:rsidP="0099609C">
      <w:p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</w:p>
    <w:p w14:paraId="5FB59DCF" w14:textId="62BD22F9" w:rsidR="008F2FD3" w:rsidRDefault="008F2FD3" w:rsidP="0099609C">
      <w:p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</w:p>
    <w:p w14:paraId="0CF3A677" w14:textId="77777777" w:rsidR="0071334A" w:rsidRDefault="0071334A" w:rsidP="0099609C">
      <w:p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</w:p>
    <w:p w14:paraId="2CBE6929" w14:textId="6A00798C" w:rsidR="00FD7DEF" w:rsidRPr="00DC48A4" w:rsidRDefault="00DC48A4" w:rsidP="00FD7DEF">
      <w:pPr>
        <w:spacing w:before="100" w:beforeAutospacing="1" w:after="100" w:afterAutospacing="1"/>
        <w:ind w:right="0"/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#</w:t>
      </w:r>
      <w:bookmarkStart w:id="0" w:name="_Hlk157889112"/>
      <w:r w:rsidR="00157072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Laboratories </w:t>
      </w:r>
      <w:bookmarkEnd w:id="0"/>
      <w:r w:rsidR="00157072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will be able </w:t>
      </w:r>
      <w:proofErr w:type="gramStart"/>
      <w:r w:rsidR="00157072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to :</w:t>
      </w:r>
      <w:proofErr w:type="gramEnd"/>
    </w:p>
    <w:p w14:paraId="2770763A" w14:textId="0E5F46D8" w:rsidR="003448D1" w:rsidRPr="003448D1" w:rsidRDefault="003448D1" w:rsidP="003448D1">
      <w:pPr>
        <w:pStyle w:val="ListParagraph"/>
        <w:numPr>
          <w:ilvl w:val="0"/>
          <w:numId w:val="39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Create a </w:t>
      </w:r>
      <w:r w:rsidRPr="003448D1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Laborator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y</w:t>
      </w:r>
      <w:r w:rsidRPr="003448D1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account </w:t>
      </w:r>
      <w:r w:rsidRPr="008C1570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on the platform securely and easily</w:t>
      </w:r>
    </w:p>
    <w:p w14:paraId="1A6CD18C" w14:textId="5201BB04" w:rsidR="00FD7DEF" w:rsidRDefault="00FD7DEF" w:rsidP="00FD7DEF">
      <w:pPr>
        <w:pStyle w:val="ListParagraph"/>
        <w:numPr>
          <w:ilvl w:val="0"/>
          <w:numId w:val="39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Receive </w:t>
      </w:r>
      <w:r w:rsidR="008C1570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and process test orders from doctors or patients</w:t>
      </w:r>
    </w:p>
    <w:p w14:paraId="64DFABCF" w14:textId="1F6E8642" w:rsidR="008F2FD3" w:rsidRPr="008F2FD3" w:rsidRDefault="008F2FD3" w:rsidP="008F2FD3">
      <w:pPr>
        <w:pStyle w:val="ListParagraph"/>
        <w:numPr>
          <w:ilvl w:val="0"/>
          <w:numId w:val="39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Perform tests </w:t>
      </w:r>
    </w:p>
    <w:p w14:paraId="02F29A80" w14:textId="68B76847" w:rsidR="00FD7DEF" w:rsidRDefault="00FD7DEF" w:rsidP="00FD7DEF">
      <w:pPr>
        <w:pStyle w:val="ListParagraph"/>
        <w:numPr>
          <w:ilvl w:val="0"/>
          <w:numId w:val="39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Upload result</w:t>
      </w:r>
      <w:r w:rsidR="008F2FD3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s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to </w:t>
      </w:r>
      <w:r w:rsidR="008F2FD3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the system</w:t>
      </w:r>
    </w:p>
    <w:p w14:paraId="5F284D93" w14:textId="0360DACA" w:rsidR="008F2FD3" w:rsidRDefault="008F2FD3" w:rsidP="00FD7DEF">
      <w:pPr>
        <w:pStyle w:val="ListParagraph"/>
        <w:numPr>
          <w:ilvl w:val="0"/>
          <w:numId w:val="39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Securely share results with doctors and patients</w:t>
      </w:r>
    </w:p>
    <w:p w14:paraId="4682A9AD" w14:textId="7626A233" w:rsidR="008F2FD3" w:rsidRDefault="008F2FD3" w:rsidP="008F2FD3">
      <w:pPr>
        <w:pStyle w:val="ListParagraph"/>
        <w:numPr>
          <w:ilvl w:val="0"/>
          <w:numId w:val="39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Communicate with doctors and patients securely</w:t>
      </w:r>
    </w:p>
    <w:p w14:paraId="43297B35" w14:textId="57B8CADA" w:rsidR="008F2FD3" w:rsidRPr="008F2FD3" w:rsidRDefault="008F2FD3" w:rsidP="008F2FD3">
      <w:pPr>
        <w:pStyle w:val="ListParagraph"/>
        <w:numPr>
          <w:ilvl w:val="0"/>
          <w:numId w:val="39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Ability to get paid via several options {Bitcoin, Banks, cash}</w:t>
      </w:r>
    </w:p>
    <w:p w14:paraId="3B8B969C" w14:textId="0E1B7989" w:rsidR="000775BF" w:rsidRDefault="000775BF" w:rsidP="0099609C">
      <w:p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</w:p>
    <w:p w14:paraId="4F124633" w14:textId="2F43CF18" w:rsidR="000775BF" w:rsidRPr="00DC48A4" w:rsidRDefault="00DC48A4" w:rsidP="0099609C">
      <w:pPr>
        <w:spacing w:before="100" w:beforeAutospacing="1" w:after="100" w:afterAutospacing="1"/>
        <w:ind w:right="0"/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#</w:t>
      </w:r>
      <w:bookmarkStart w:id="1" w:name="_Hlk157889156"/>
      <w:r w:rsidR="000775BF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X-Ray Section</w:t>
      </w:r>
      <w:bookmarkEnd w:id="1"/>
      <w:r w:rsidR="000775BF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 will be able </w:t>
      </w:r>
      <w:proofErr w:type="gramStart"/>
      <w:r w:rsidR="000775BF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to :</w:t>
      </w:r>
      <w:proofErr w:type="gramEnd"/>
    </w:p>
    <w:p w14:paraId="02FA0AF4" w14:textId="05917D0F" w:rsidR="003448D1" w:rsidRPr="003448D1" w:rsidRDefault="003448D1" w:rsidP="003448D1">
      <w:pPr>
        <w:pStyle w:val="ListParagraph"/>
        <w:numPr>
          <w:ilvl w:val="0"/>
          <w:numId w:val="44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Create a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n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</w:t>
      </w:r>
      <w:r w:rsidRPr="003448D1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X-Ray Section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account on the platform securely and easily</w:t>
      </w:r>
    </w:p>
    <w:p w14:paraId="588EA37D" w14:textId="782D754D" w:rsidR="008F2FD3" w:rsidRDefault="008F2FD3" w:rsidP="008F2FD3">
      <w:pPr>
        <w:pStyle w:val="ListParagraph"/>
        <w:numPr>
          <w:ilvl w:val="0"/>
          <w:numId w:val="44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Schedule and perform imaging tests</w:t>
      </w:r>
    </w:p>
    <w:p w14:paraId="1457A070" w14:textId="7701C422" w:rsidR="008F2FD3" w:rsidRDefault="008F2FD3" w:rsidP="008F2FD3">
      <w:pPr>
        <w:pStyle w:val="ListParagraph"/>
        <w:numPr>
          <w:ilvl w:val="0"/>
          <w:numId w:val="44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Upload images and reports to the system</w:t>
      </w:r>
    </w:p>
    <w:p w14:paraId="19CE45D0" w14:textId="2939A4AE" w:rsidR="008F2FD3" w:rsidRPr="008F2FD3" w:rsidRDefault="008F2FD3" w:rsidP="008F2FD3">
      <w:pPr>
        <w:pStyle w:val="ListParagraph"/>
        <w:numPr>
          <w:ilvl w:val="0"/>
          <w:numId w:val="44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Securely share results with doctors and patients</w:t>
      </w:r>
    </w:p>
    <w:p w14:paraId="64E1EAB8" w14:textId="236F6A59" w:rsidR="008F2FD3" w:rsidRDefault="008F2FD3" w:rsidP="008F2FD3">
      <w:pPr>
        <w:pStyle w:val="ListParagraph"/>
        <w:numPr>
          <w:ilvl w:val="0"/>
          <w:numId w:val="44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Collaborate with doctors to interpret results </w:t>
      </w:r>
    </w:p>
    <w:p w14:paraId="044FA896" w14:textId="63092D9A" w:rsidR="008F2FD3" w:rsidRDefault="008F2FD3" w:rsidP="008F2FD3">
      <w:pPr>
        <w:pStyle w:val="ListParagraph"/>
        <w:numPr>
          <w:ilvl w:val="0"/>
          <w:numId w:val="44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Communicate with doctors and patients securely</w:t>
      </w:r>
    </w:p>
    <w:p w14:paraId="72276AF9" w14:textId="3CE7D769" w:rsidR="008F2FD3" w:rsidRPr="008F2FD3" w:rsidRDefault="008F2FD3" w:rsidP="008F2FD3">
      <w:pPr>
        <w:pStyle w:val="ListParagraph"/>
        <w:numPr>
          <w:ilvl w:val="0"/>
          <w:numId w:val="44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Ability to get paid via several options {Bitcoin, Banks, cash}</w:t>
      </w:r>
    </w:p>
    <w:p w14:paraId="3247F8AB" w14:textId="77777777" w:rsidR="000775BF" w:rsidRDefault="000775BF" w:rsidP="0071334A">
      <w:pPr>
        <w:spacing w:before="100" w:beforeAutospacing="1" w:after="100" w:afterAutospacing="1"/>
        <w:ind w:left="0"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</w:p>
    <w:p w14:paraId="7A9F9301" w14:textId="576CA063" w:rsidR="00157072" w:rsidRPr="00DC48A4" w:rsidRDefault="00DC48A4" w:rsidP="008F2FD3">
      <w:pPr>
        <w:spacing w:before="100" w:beforeAutospacing="1" w:after="100" w:afterAutospacing="1"/>
        <w:ind w:right="0"/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#</w:t>
      </w:r>
      <w:r w:rsidR="00157072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Hospitals</w:t>
      </w:r>
      <w:r w:rsidR="000775BF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 and </w:t>
      </w:r>
      <w:r w:rsidR="008F2FD3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C</w:t>
      </w:r>
      <w:r w:rsidR="000775BF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linics</w:t>
      </w:r>
      <w:r w:rsidR="00157072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 will be able </w:t>
      </w:r>
      <w:proofErr w:type="gramStart"/>
      <w:r w:rsidR="00157072" w:rsidRPr="00DC48A4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to :</w:t>
      </w:r>
      <w:proofErr w:type="gramEnd"/>
    </w:p>
    <w:p w14:paraId="35CBC537" w14:textId="59E2E07B" w:rsidR="003448D1" w:rsidRPr="003448D1" w:rsidRDefault="003448D1" w:rsidP="003448D1">
      <w:pPr>
        <w:pStyle w:val="ListParagraph"/>
        <w:numPr>
          <w:ilvl w:val="0"/>
          <w:numId w:val="45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Create a </w:t>
      </w:r>
      <w:proofErr w:type="gramStart"/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Hospital</w:t>
      </w:r>
      <w:proofErr w:type="gramEnd"/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or clinic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account on the platform securely and easily</w:t>
      </w:r>
    </w:p>
    <w:p w14:paraId="7CDE5D1D" w14:textId="020F86C3" w:rsidR="00157072" w:rsidRDefault="00A42A93" w:rsidP="00A42A93">
      <w:pPr>
        <w:pStyle w:val="ListParagraph"/>
        <w:numPr>
          <w:ilvl w:val="0"/>
          <w:numId w:val="45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Manage their </w:t>
      </w:r>
      <w:proofErr w:type="spellStart"/>
      <w:proofErr w:type="gramStart"/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doctors</w:t>
      </w:r>
      <w:proofErr w:type="spellEnd"/>
      <w:proofErr w:type="gramEnd"/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appointments </w:t>
      </w:r>
    </w:p>
    <w:p w14:paraId="28B19B97" w14:textId="7A060F17" w:rsidR="00E64447" w:rsidRDefault="00E64447" w:rsidP="00A42A93">
      <w:pPr>
        <w:pStyle w:val="ListParagraph"/>
        <w:numPr>
          <w:ilvl w:val="0"/>
          <w:numId w:val="45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Ability to access patients records in critical or urgent </w:t>
      </w:r>
      <w:proofErr w:type="spellStart"/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sitiuations</w:t>
      </w:r>
      <w:proofErr w:type="spellEnd"/>
    </w:p>
    <w:p w14:paraId="024E6326" w14:textId="5BA7C8FD" w:rsidR="00A42A93" w:rsidRDefault="00A42A93" w:rsidP="00A42A93">
      <w:pPr>
        <w:pStyle w:val="ListParagraph"/>
        <w:numPr>
          <w:ilvl w:val="0"/>
          <w:numId w:val="45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Ability to get paid via several options {Bitcoin, Banks, cash}</w:t>
      </w:r>
    </w:p>
    <w:p w14:paraId="2063FF77" w14:textId="77777777" w:rsidR="0042195E" w:rsidRDefault="0042195E" w:rsidP="006D78FC">
      <w:p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</w:p>
    <w:p w14:paraId="03C1E790" w14:textId="77777777" w:rsidR="0042195E" w:rsidRDefault="0042195E" w:rsidP="006D78FC">
      <w:p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</w:p>
    <w:p w14:paraId="4ED681B4" w14:textId="6F33FE3A" w:rsidR="006D78FC" w:rsidRPr="0042195E" w:rsidRDefault="006D78FC" w:rsidP="006D78FC">
      <w:pPr>
        <w:spacing w:before="100" w:beforeAutospacing="1" w:after="100" w:afterAutospacing="1"/>
        <w:ind w:right="0"/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</w:pPr>
      <w:r w:rsidRPr="0042195E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lastRenderedPageBreak/>
        <w:t>#Researcher</w:t>
      </w:r>
      <w:r w:rsidR="00F84140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s and Public health authorities</w:t>
      </w:r>
      <w:r w:rsidRPr="0042195E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 will be able to:</w:t>
      </w:r>
    </w:p>
    <w:p w14:paraId="669D8224" w14:textId="5A6F41FC" w:rsidR="0080687F" w:rsidRDefault="00F84140" w:rsidP="006D78FC">
      <w:pPr>
        <w:pStyle w:val="ListParagraph"/>
        <w:numPr>
          <w:ilvl w:val="0"/>
          <w:numId w:val="47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</w:pPr>
      <w:r w:rsidRPr="00F84140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Researchers:</w:t>
      </w:r>
      <w:r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 </w:t>
      </w:r>
      <w:r w:rsidR="006D78FC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 xml:space="preserve">Access </w:t>
      </w:r>
      <w:r w:rsidR="0042195E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to a larger pool of di-identified data for clinical trials and other research purposes, leading to faster development of new treatments and theories</w:t>
      </w:r>
    </w:p>
    <w:p w14:paraId="06F1710F" w14:textId="60CB4411" w:rsidR="00134DE6" w:rsidRPr="00134DE6" w:rsidRDefault="00F84140" w:rsidP="00134DE6">
      <w:pPr>
        <w:pStyle w:val="ListParagraph"/>
        <w:numPr>
          <w:ilvl w:val="0"/>
          <w:numId w:val="47"/>
        </w:numPr>
        <w:spacing w:before="100" w:beforeAutospacing="1" w:after="100" w:afterAutospacing="1"/>
        <w:ind w:right="0"/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</w:pPr>
      <w:r w:rsidRPr="00F84140"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>Public Health Authorities:</w:t>
      </w:r>
      <w:r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 </w:t>
      </w:r>
      <w:r w:rsidRPr="00F84140">
        <w:rPr>
          <w:rFonts w:ascii="Segoe UI" w:eastAsia="Times New Roman" w:hAnsi="Segoe UI" w:cs="Segoe UI"/>
          <w:color w:val="111111"/>
          <w:kern w:val="0"/>
          <w:sz w:val="28"/>
          <w:szCs w:val="28"/>
          <w:lang w:eastAsia="en-US"/>
        </w:rPr>
        <w:t>Leverage the platform for disease surveillance and outbreak tracking and management</w:t>
      </w:r>
      <w:r>
        <w:rPr>
          <w:rFonts w:ascii="Segoe UI" w:eastAsia="Times New Roman" w:hAnsi="Segoe UI" w:cs="Segoe UI"/>
          <w:b/>
          <w:bCs/>
          <w:color w:val="111111"/>
          <w:kern w:val="0"/>
          <w:sz w:val="26"/>
          <w:szCs w:val="26"/>
          <w:lang w:eastAsia="en-US"/>
        </w:rPr>
        <w:t xml:space="preserve"> </w:t>
      </w:r>
    </w:p>
    <w:sectPr w:rsidR="00134DE6" w:rsidRPr="00134DE6" w:rsidSect="006260F6">
      <w:headerReference w:type="default" r:id="rId11"/>
      <w:footerReference w:type="default" r:id="rId12"/>
      <w:pgSz w:w="12240" w:h="15840" w:code="1"/>
      <w:pgMar w:top="720" w:right="720" w:bottom="720" w:left="720" w:header="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9EE847" w14:textId="77777777" w:rsidR="00820DC2" w:rsidRDefault="00820DC2" w:rsidP="00A66B18">
      <w:pPr>
        <w:spacing w:before="0" w:after="0"/>
      </w:pPr>
      <w:r>
        <w:separator/>
      </w:r>
    </w:p>
  </w:endnote>
  <w:endnote w:type="continuationSeparator" w:id="0">
    <w:p w14:paraId="70C67ADA" w14:textId="77777777" w:rsidR="00820DC2" w:rsidRDefault="00820DC2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65207AEB-D946-4E71-B255-FE530FEF57CF}"/>
    <w:embedBold r:id="rId2" w:fontKey="{2E1AFC4A-CA2B-4CBD-8EB5-2D1B59FEC63C}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  <w:embedItalic r:id="rId3" w:fontKey="{D5412709-F64F-4839-AB10-3215DE6EE2C0}"/>
    <w:embedBoldItalic r:id="rId4" w:fontKey="{D15964C2-82D6-4664-8304-755C8146D744}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  <w:embedItalic r:id="rId5" w:subsetted="1" w:fontKey="{1F4341B4-25E8-4807-9FB6-87EB10BAE27C}"/>
  </w:font>
  <w:font w:name="Dubai Medium">
    <w:altName w:val="Dubai Medium"/>
    <w:panose1 w:val="020B0603030403030204"/>
    <w:charset w:val="00"/>
    <w:family w:val="swiss"/>
    <w:pitch w:val="variable"/>
    <w:sig w:usb0="80002067" w:usb1="80000000" w:usb2="00000008" w:usb3="00000000" w:csb0="00000041" w:csb1="00000000"/>
    <w:embedBoldItalic r:id="rId6" w:subsetted="1" w:fontKey="{887AD335-5D0F-4C8A-9725-C148CE66E24B}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  <w:embedBoldItalic r:id="rId7" w:subsetted="1" w:fontKey="{24AB4BDE-38C3-4143-BB2F-8870DA6D35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6B898" w14:textId="5248B819" w:rsidR="0096301D" w:rsidRPr="00D269A9" w:rsidRDefault="00D269A9" w:rsidP="006260F6">
    <w:pPr>
      <w:pStyle w:val="Signature"/>
      <w:rPr>
        <w:rFonts w:ascii="Ink Free" w:hAnsi="Ink Free"/>
        <w:i/>
        <w:iCs/>
        <w:color w:val="17406D" w:themeColor="text2"/>
        <w:sz w:val="32"/>
        <w:szCs w:val="32"/>
      </w:rPr>
    </w:pPr>
    <w:r>
      <w:rPr>
        <w:rFonts w:ascii="Ink Free" w:hAnsi="Ink Free"/>
        <w:i/>
        <w:iCs/>
        <w:color w:val="17406D" w:themeColor="text2"/>
        <w:sz w:val="32"/>
        <w:szCs w:val="32"/>
      </w:rPr>
      <w:t xml:space="preserve">Osama </w:t>
    </w:r>
    <w:proofErr w:type="spellStart"/>
    <w:r>
      <w:rPr>
        <w:rFonts w:ascii="Ink Free" w:hAnsi="Ink Free"/>
        <w:i/>
        <w:iCs/>
        <w:color w:val="17406D" w:themeColor="text2"/>
        <w:sz w:val="32"/>
        <w:szCs w:val="32"/>
      </w:rPr>
      <w:t>Alathwari</w:t>
    </w:r>
    <w:proofErr w:type="spellEnd"/>
  </w:p>
  <w:p w14:paraId="5C616FD4" w14:textId="77777777" w:rsidR="0096301D" w:rsidRDefault="009630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60AA63" w14:textId="77777777" w:rsidR="00820DC2" w:rsidRDefault="00820DC2" w:rsidP="00A66B18">
      <w:pPr>
        <w:spacing w:before="0" w:after="0"/>
      </w:pPr>
      <w:r>
        <w:separator/>
      </w:r>
    </w:p>
  </w:footnote>
  <w:footnote w:type="continuationSeparator" w:id="0">
    <w:p w14:paraId="142534EC" w14:textId="77777777" w:rsidR="00820DC2" w:rsidRDefault="00820DC2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D724E5" w14:textId="4CCA2069" w:rsidR="0096301D" w:rsidRDefault="0096301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48F09BE" wp14:editId="11BAAEE5">
              <wp:simplePos x="0" y="0"/>
              <wp:positionH relativeFrom="margin">
                <wp:align>right</wp:align>
              </wp:positionH>
              <wp:positionV relativeFrom="paragraph">
                <wp:posOffset>1352550</wp:posOffset>
              </wp:positionV>
              <wp:extent cx="1390650" cy="4953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0650" cy="495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B27C29D" w14:textId="5EA32FFE" w:rsidR="0096301D" w:rsidRPr="006260F6" w:rsidRDefault="0096301D" w:rsidP="006260F6">
                          <w:pPr>
                            <w:ind w:left="0"/>
                            <w:jc w:val="center"/>
                            <w:rPr>
                              <w:i/>
                              <w:i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6260F6">
                            <w:rPr>
                              <w:i/>
                              <w:iCs/>
                              <w:color w:val="FFFFFF" w:themeColor="background1"/>
                              <w:sz w:val="48"/>
                              <w:szCs w:val="48"/>
                            </w:rPr>
                            <w:t>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8F09B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left:0;text-align:left;margin-left:58.3pt;margin-top:106.5pt;width:109.5pt;height:39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" filled="f" stroked="f" strokeweight=".5pt">
              <v:textbox>
                <w:txbxContent>
                  <w:p w14:paraId="0B27C29D" w14:textId="5EA32FFE" w:rsidR="0096301D" w:rsidRPr="006260F6" w:rsidRDefault="0096301D" w:rsidP="006260F6">
                    <w:pPr>
                      <w:ind w:left="0"/>
                      <w:jc w:val="center"/>
                      <w:rPr>
                        <w:i/>
                        <w:iCs/>
                        <w:color w:val="FFFFFF" w:themeColor="background1"/>
                        <w:sz w:val="48"/>
                        <w:szCs w:val="48"/>
                      </w:rPr>
                    </w:pPr>
                    <w:r w:rsidRPr="006260F6">
                      <w:rPr>
                        <w:i/>
                        <w:iCs/>
                        <w:color w:val="FFFFFF" w:themeColor="background1"/>
                        <w:sz w:val="48"/>
                        <w:szCs w:val="48"/>
                      </w:rPr>
                      <w:t>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A3B6B7" wp14:editId="2E9AD062">
              <wp:simplePos x="0" y="0"/>
              <wp:positionH relativeFrom="margin">
                <wp:align>left</wp:align>
              </wp:positionH>
              <wp:positionV relativeFrom="paragraph">
                <wp:posOffset>1285875</wp:posOffset>
              </wp:positionV>
              <wp:extent cx="2886075" cy="666750"/>
              <wp:effectExtent l="19050" t="19050" r="47625" b="381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6075" cy="666750"/>
                      </a:xfrm>
                      <a:prstGeom prst="rect">
                        <a:avLst/>
                      </a:prstGeom>
                      <a:noFill/>
                      <a:ln w="57150">
                        <a:solidFill>
                          <a:schemeClr val="bg1"/>
                        </a:solidFill>
                      </a:ln>
                      <a:effectLst>
                        <a:softEdge rad="12700"/>
                      </a:effectLst>
                    </wps:spPr>
                    <wps:txbx>
                      <w:txbxContent>
                        <w:p w14:paraId="03E15988" w14:textId="77777777" w:rsidR="0096301D" w:rsidRPr="00B55C75" w:rsidRDefault="0096301D" w:rsidP="006260F6">
                          <w:pPr>
                            <w:ind w:left="0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 w:rsidRPr="00B55C75"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72"/>
                              <w:szCs w:val="72"/>
                            </w:rPr>
                            <w:t>Blockchain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0A3B6B7" id="Text Box 1" o:spid="_x0000_s1029" type="#_x0000_t202" style="position:absolute;left:0;text-align:left;margin-left:0;margin-top:101.25pt;width:227.25pt;height:52.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" filled="f" strokecolor="white [3212]" strokeweight="4.5pt">
              <v:textbox>
                <w:txbxContent>
                  <w:p w14:paraId="03E15988" w14:textId="77777777" w:rsidR="0096301D" w:rsidRPr="00B55C75" w:rsidRDefault="0096301D" w:rsidP="006260F6">
                    <w:pPr>
                      <w:ind w:left="0"/>
                      <w:rPr>
                        <w:b/>
                        <w:bCs/>
                        <w:i/>
                        <w:iCs/>
                        <w:color w:val="FFFFFF" w:themeColor="background1"/>
                        <w:sz w:val="72"/>
                        <w:szCs w:val="72"/>
                      </w:rPr>
                    </w:pPr>
                    <w:r w:rsidRPr="00B55C75">
                      <w:rPr>
                        <w:b/>
                        <w:bCs/>
                        <w:i/>
                        <w:iCs/>
                        <w:color w:val="FFFFFF" w:themeColor="background1"/>
                        <w:sz w:val="72"/>
                        <w:szCs w:val="72"/>
                      </w:rPr>
                      <w:t>Blockchain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07FCB"/>
    <w:multiLevelType w:val="hybridMultilevel"/>
    <w:tmpl w:val="436AB4AE"/>
    <w:lvl w:ilvl="0" w:tplc="6C72D1C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3365B67"/>
    <w:multiLevelType w:val="hybridMultilevel"/>
    <w:tmpl w:val="99F03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416AB"/>
    <w:multiLevelType w:val="multilevel"/>
    <w:tmpl w:val="AD041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449D2"/>
    <w:multiLevelType w:val="hybridMultilevel"/>
    <w:tmpl w:val="8B4A2C9A"/>
    <w:lvl w:ilvl="0" w:tplc="8612F1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6F38D1"/>
    <w:multiLevelType w:val="hybridMultilevel"/>
    <w:tmpl w:val="24E233F6"/>
    <w:lvl w:ilvl="0" w:tplc="30604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7379B2"/>
    <w:multiLevelType w:val="hybridMultilevel"/>
    <w:tmpl w:val="0972B982"/>
    <w:lvl w:ilvl="0" w:tplc="0409000F">
      <w:start w:val="1"/>
      <w:numFmt w:val="decimal"/>
      <w:lvlText w:val="%1."/>
      <w:lvlJc w:val="left"/>
      <w:pPr>
        <w:ind w:left="121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E579F8"/>
    <w:multiLevelType w:val="multilevel"/>
    <w:tmpl w:val="10BC53AE"/>
    <w:lvl w:ilvl="0">
      <w:start w:val="1"/>
      <w:numFmt w:val="decimal"/>
      <w:lvlText w:val="%1."/>
      <w:lvlJc w:val="left"/>
      <w:pPr>
        <w:ind w:left="2160" w:firstLine="0"/>
      </w:pPr>
    </w:lvl>
    <w:lvl w:ilvl="1">
      <w:start w:val="1"/>
      <w:numFmt w:val="upperLetter"/>
      <w:lvlText w:val="%2."/>
      <w:lvlJc w:val="left"/>
      <w:pPr>
        <w:ind w:left="2880" w:firstLine="0"/>
      </w:pPr>
    </w:lvl>
    <w:lvl w:ilvl="2">
      <w:start w:val="1"/>
      <w:numFmt w:val="decimal"/>
      <w:lvlText w:val="%3."/>
      <w:lvlJc w:val="left"/>
      <w:pPr>
        <w:ind w:left="3600" w:firstLine="0"/>
      </w:pPr>
    </w:lvl>
    <w:lvl w:ilvl="3">
      <w:start w:val="1"/>
      <w:numFmt w:val="lowerLetter"/>
      <w:lvlText w:val="%4)"/>
      <w:lvlJc w:val="left"/>
      <w:pPr>
        <w:ind w:left="4320" w:firstLine="0"/>
      </w:pPr>
    </w:lvl>
    <w:lvl w:ilvl="4">
      <w:start w:val="1"/>
      <w:numFmt w:val="decimal"/>
      <w:lvlText w:val="(%5)"/>
      <w:lvlJc w:val="left"/>
      <w:pPr>
        <w:ind w:left="5040" w:firstLine="0"/>
      </w:pPr>
    </w:lvl>
    <w:lvl w:ilvl="5">
      <w:start w:val="1"/>
      <w:numFmt w:val="lowerLetter"/>
      <w:lvlText w:val="(%6)"/>
      <w:lvlJc w:val="left"/>
      <w:pPr>
        <w:ind w:left="5760" w:firstLine="0"/>
      </w:pPr>
    </w:lvl>
    <w:lvl w:ilvl="6">
      <w:start w:val="1"/>
      <w:numFmt w:val="lowerRoman"/>
      <w:lvlText w:val="(%7)"/>
      <w:lvlJc w:val="left"/>
      <w:pPr>
        <w:ind w:left="6480" w:firstLine="0"/>
      </w:pPr>
    </w:lvl>
    <w:lvl w:ilvl="7">
      <w:start w:val="1"/>
      <w:numFmt w:val="lowerLetter"/>
      <w:lvlText w:val="(%8)"/>
      <w:lvlJc w:val="left"/>
      <w:pPr>
        <w:ind w:left="7200" w:firstLine="0"/>
      </w:pPr>
    </w:lvl>
    <w:lvl w:ilvl="8">
      <w:start w:val="1"/>
      <w:numFmt w:val="lowerRoman"/>
      <w:lvlText w:val="(%9)"/>
      <w:lvlJc w:val="left"/>
      <w:pPr>
        <w:ind w:left="7920" w:firstLine="0"/>
      </w:pPr>
    </w:lvl>
  </w:abstractNum>
  <w:abstractNum w:abstractNumId="7" w15:restartNumberingAfterBreak="0">
    <w:nsid w:val="13CD61F6"/>
    <w:multiLevelType w:val="multilevel"/>
    <w:tmpl w:val="E7CAC88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776D6E"/>
    <w:multiLevelType w:val="hybridMultilevel"/>
    <w:tmpl w:val="A906EF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BCF113C"/>
    <w:multiLevelType w:val="hybridMultilevel"/>
    <w:tmpl w:val="1C0C5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260860"/>
    <w:multiLevelType w:val="multilevel"/>
    <w:tmpl w:val="10BC53AE"/>
    <w:lvl w:ilvl="0">
      <w:start w:val="1"/>
      <w:numFmt w:val="decimal"/>
      <w:lvlText w:val="%1."/>
      <w:lvlJc w:val="left"/>
      <w:pPr>
        <w:ind w:left="2160" w:firstLine="0"/>
      </w:pPr>
    </w:lvl>
    <w:lvl w:ilvl="1">
      <w:start w:val="1"/>
      <w:numFmt w:val="upperLetter"/>
      <w:lvlText w:val="%2."/>
      <w:lvlJc w:val="left"/>
      <w:pPr>
        <w:ind w:left="2880" w:firstLine="0"/>
      </w:pPr>
    </w:lvl>
    <w:lvl w:ilvl="2">
      <w:start w:val="1"/>
      <w:numFmt w:val="decimal"/>
      <w:lvlText w:val="%3."/>
      <w:lvlJc w:val="left"/>
      <w:pPr>
        <w:ind w:left="3600" w:firstLine="0"/>
      </w:pPr>
    </w:lvl>
    <w:lvl w:ilvl="3">
      <w:start w:val="1"/>
      <w:numFmt w:val="lowerLetter"/>
      <w:lvlText w:val="%4)"/>
      <w:lvlJc w:val="left"/>
      <w:pPr>
        <w:ind w:left="4320" w:firstLine="0"/>
      </w:pPr>
    </w:lvl>
    <w:lvl w:ilvl="4">
      <w:start w:val="1"/>
      <w:numFmt w:val="decimal"/>
      <w:lvlText w:val="(%5)"/>
      <w:lvlJc w:val="left"/>
      <w:pPr>
        <w:ind w:left="5040" w:firstLine="0"/>
      </w:pPr>
    </w:lvl>
    <w:lvl w:ilvl="5">
      <w:start w:val="1"/>
      <w:numFmt w:val="lowerLetter"/>
      <w:lvlText w:val="(%6)"/>
      <w:lvlJc w:val="left"/>
      <w:pPr>
        <w:ind w:left="5760" w:firstLine="0"/>
      </w:pPr>
    </w:lvl>
    <w:lvl w:ilvl="6">
      <w:start w:val="1"/>
      <w:numFmt w:val="lowerRoman"/>
      <w:lvlText w:val="(%7)"/>
      <w:lvlJc w:val="left"/>
      <w:pPr>
        <w:ind w:left="6480" w:firstLine="0"/>
      </w:pPr>
    </w:lvl>
    <w:lvl w:ilvl="7">
      <w:start w:val="1"/>
      <w:numFmt w:val="lowerLetter"/>
      <w:lvlText w:val="(%8)"/>
      <w:lvlJc w:val="left"/>
      <w:pPr>
        <w:ind w:left="7200" w:firstLine="0"/>
      </w:pPr>
    </w:lvl>
    <w:lvl w:ilvl="8">
      <w:start w:val="1"/>
      <w:numFmt w:val="lowerRoman"/>
      <w:lvlText w:val="(%9)"/>
      <w:lvlJc w:val="left"/>
      <w:pPr>
        <w:ind w:left="7920" w:firstLine="0"/>
      </w:pPr>
    </w:lvl>
  </w:abstractNum>
  <w:abstractNum w:abstractNumId="11" w15:restartNumberingAfterBreak="0">
    <w:nsid w:val="1CB87587"/>
    <w:multiLevelType w:val="hybridMultilevel"/>
    <w:tmpl w:val="9EB65E2C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0E22EC9"/>
    <w:multiLevelType w:val="multilevel"/>
    <w:tmpl w:val="15F22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FF4FBB"/>
    <w:multiLevelType w:val="hybridMultilevel"/>
    <w:tmpl w:val="BD1093B2"/>
    <w:lvl w:ilvl="0" w:tplc="B57A9F8C">
      <w:start w:val="1"/>
      <w:numFmt w:val="decimal"/>
      <w:lvlText w:val="%1"/>
      <w:lvlJc w:val="left"/>
      <w:pPr>
        <w:ind w:left="1440" w:hanging="360"/>
      </w:pPr>
      <w:rPr>
        <w:rFonts w:ascii="Segoe UI" w:eastAsia="Times New Roman" w:hAnsi="Segoe UI" w:cs="Segoe UI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5E78D7"/>
    <w:multiLevelType w:val="multilevel"/>
    <w:tmpl w:val="333AA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661BAF"/>
    <w:multiLevelType w:val="hybridMultilevel"/>
    <w:tmpl w:val="AD005FA2"/>
    <w:lvl w:ilvl="0" w:tplc="4F62DD12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F5D1A6A"/>
    <w:multiLevelType w:val="multilevel"/>
    <w:tmpl w:val="35E03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134876"/>
    <w:multiLevelType w:val="hybridMultilevel"/>
    <w:tmpl w:val="1DF239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8D71189"/>
    <w:multiLevelType w:val="hybridMultilevel"/>
    <w:tmpl w:val="FAFADEAE"/>
    <w:lvl w:ilvl="0" w:tplc="7E5058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B537AF9"/>
    <w:multiLevelType w:val="hybridMultilevel"/>
    <w:tmpl w:val="DDEAED0C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3A10830"/>
    <w:multiLevelType w:val="hybridMultilevel"/>
    <w:tmpl w:val="2D42A06C"/>
    <w:lvl w:ilvl="0" w:tplc="1BE68F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351E88"/>
    <w:multiLevelType w:val="hybridMultilevel"/>
    <w:tmpl w:val="F4284A06"/>
    <w:lvl w:ilvl="0" w:tplc="4D229A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5DB6938"/>
    <w:multiLevelType w:val="hybridMultilevel"/>
    <w:tmpl w:val="0DCEF1F6"/>
    <w:lvl w:ilvl="0" w:tplc="55F073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78B4539"/>
    <w:multiLevelType w:val="hybridMultilevel"/>
    <w:tmpl w:val="49AA75BE"/>
    <w:lvl w:ilvl="0" w:tplc="5D585B86">
      <w:start w:val="1"/>
      <w:numFmt w:val="decimal"/>
      <w:lvlText w:val="%1"/>
      <w:lvlJc w:val="left"/>
      <w:pPr>
        <w:ind w:left="1440" w:hanging="360"/>
      </w:pPr>
      <w:rPr>
        <w:rFonts w:ascii="Segoe UI" w:eastAsia="Times New Roman" w:hAnsi="Segoe UI" w:cs="Segoe UI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A15325A"/>
    <w:multiLevelType w:val="hybridMultilevel"/>
    <w:tmpl w:val="A48C138E"/>
    <w:lvl w:ilvl="0" w:tplc="D242C7B2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CED3D89"/>
    <w:multiLevelType w:val="hybridMultilevel"/>
    <w:tmpl w:val="226C12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CF32BB7"/>
    <w:multiLevelType w:val="hybridMultilevel"/>
    <w:tmpl w:val="94D062C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D9D23F5"/>
    <w:multiLevelType w:val="hybridMultilevel"/>
    <w:tmpl w:val="35DCAB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DFD0DA8"/>
    <w:multiLevelType w:val="hybridMultilevel"/>
    <w:tmpl w:val="E144B2EE"/>
    <w:lvl w:ilvl="0" w:tplc="186ADA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1E43CBA"/>
    <w:multiLevelType w:val="multilevel"/>
    <w:tmpl w:val="040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30" w15:restartNumberingAfterBreak="0">
    <w:nsid w:val="623553C9"/>
    <w:multiLevelType w:val="hybridMultilevel"/>
    <w:tmpl w:val="83A4CFB8"/>
    <w:lvl w:ilvl="0" w:tplc="7B3885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28F616B"/>
    <w:multiLevelType w:val="hybridMultilevel"/>
    <w:tmpl w:val="BB74DAD4"/>
    <w:lvl w:ilvl="0" w:tplc="E36437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DC5431"/>
    <w:multiLevelType w:val="multilevel"/>
    <w:tmpl w:val="32BA875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3" w15:restartNumberingAfterBreak="0">
    <w:nsid w:val="67446765"/>
    <w:multiLevelType w:val="multilevel"/>
    <w:tmpl w:val="B0F8897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34" w15:restartNumberingAfterBreak="0">
    <w:nsid w:val="690078A2"/>
    <w:multiLevelType w:val="hybridMultilevel"/>
    <w:tmpl w:val="C2689E7C"/>
    <w:lvl w:ilvl="0" w:tplc="088E6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A87969"/>
    <w:multiLevelType w:val="hybridMultilevel"/>
    <w:tmpl w:val="79F05258"/>
    <w:lvl w:ilvl="0" w:tplc="BEAC5C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B184F1B"/>
    <w:multiLevelType w:val="hybridMultilevel"/>
    <w:tmpl w:val="533E01BA"/>
    <w:lvl w:ilvl="0" w:tplc="9CE2F0DC">
      <w:start w:val="1"/>
      <w:numFmt w:val="decimal"/>
      <w:lvlText w:val="%1"/>
      <w:lvlJc w:val="left"/>
      <w:pPr>
        <w:ind w:left="1440" w:hanging="360"/>
      </w:pPr>
      <w:rPr>
        <w:rFonts w:ascii="Segoe UI" w:eastAsia="Times New Roman" w:hAnsi="Segoe UI" w:cs="Segoe UI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C32081A"/>
    <w:multiLevelType w:val="multilevel"/>
    <w:tmpl w:val="0A5822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8" w15:restartNumberingAfterBreak="0">
    <w:nsid w:val="722F366B"/>
    <w:multiLevelType w:val="hybridMultilevel"/>
    <w:tmpl w:val="7488DFC2"/>
    <w:lvl w:ilvl="0" w:tplc="ADC61DA8">
      <w:start w:val="1"/>
      <w:numFmt w:val="decimal"/>
      <w:lvlText w:val="%1"/>
      <w:lvlJc w:val="left"/>
      <w:pPr>
        <w:ind w:left="1440" w:hanging="360"/>
      </w:pPr>
      <w:rPr>
        <w:rFonts w:ascii="Segoe UI" w:eastAsia="Times New Roman" w:hAnsi="Segoe UI" w:cs="Segoe UI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3E03019"/>
    <w:multiLevelType w:val="multilevel"/>
    <w:tmpl w:val="E6C477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0" w15:restartNumberingAfterBreak="0">
    <w:nsid w:val="75DA0658"/>
    <w:multiLevelType w:val="multilevel"/>
    <w:tmpl w:val="1564E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241505"/>
    <w:multiLevelType w:val="multilevel"/>
    <w:tmpl w:val="49E2B48C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num w:numId="1">
    <w:abstractNumId w:val="11"/>
  </w:num>
  <w:num w:numId="2">
    <w:abstractNumId w:val="27"/>
  </w:num>
  <w:num w:numId="3">
    <w:abstractNumId w:val="12"/>
  </w:num>
  <w:num w:numId="4">
    <w:abstractNumId w:val="25"/>
  </w:num>
  <w:num w:numId="5">
    <w:abstractNumId w:val="1"/>
  </w:num>
  <w:num w:numId="6">
    <w:abstractNumId w:val="14"/>
  </w:num>
  <w:num w:numId="7">
    <w:abstractNumId w:val="16"/>
  </w:num>
  <w:num w:numId="8">
    <w:abstractNumId w:val="29"/>
  </w:num>
  <w:num w:numId="9">
    <w:abstractNumId w:val="10"/>
  </w:num>
  <w:num w:numId="10">
    <w:abstractNumId w:val="6"/>
  </w:num>
  <w:num w:numId="11">
    <w:abstractNumId w:val="33"/>
  </w:num>
  <w:num w:numId="12">
    <w:abstractNumId w:val="41"/>
  </w:num>
  <w:num w:numId="13">
    <w:abstractNumId w:val="0"/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2"/>
    </w:lvlOverride>
  </w:num>
  <w:num w:numId="16">
    <w:abstractNumId w:val="7"/>
    <w:lvlOverride w:ilvl="0">
      <w:startOverride w:val="3"/>
    </w:lvlOverride>
  </w:num>
  <w:num w:numId="17">
    <w:abstractNumId w:val="7"/>
    <w:lvlOverride w:ilvl="0">
      <w:startOverride w:val="4"/>
    </w:lvlOverride>
  </w:num>
  <w:num w:numId="18">
    <w:abstractNumId w:val="7"/>
    <w:lvlOverride w:ilvl="0">
      <w:startOverride w:val="5"/>
    </w:lvlOverride>
  </w:num>
  <w:num w:numId="19">
    <w:abstractNumId w:val="2"/>
  </w:num>
  <w:num w:numId="20">
    <w:abstractNumId w:val="40"/>
  </w:num>
  <w:num w:numId="21">
    <w:abstractNumId w:val="9"/>
  </w:num>
  <w:num w:numId="22">
    <w:abstractNumId w:val="5"/>
  </w:num>
  <w:num w:numId="23">
    <w:abstractNumId w:val="37"/>
  </w:num>
  <w:num w:numId="24">
    <w:abstractNumId w:val="32"/>
  </w:num>
  <w:num w:numId="25">
    <w:abstractNumId w:val="39"/>
  </w:num>
  <w:num w:numId="26">
    <w:abstractNumId w:val="17"/>
  </w:num>
  <w:num w:numId="27">
    <w:abstractNumId w:val="26"/>
  </w:num>
  <w:num w:numId="28">
    <w:abstractNumId w:val="8"/>
  </w:num>
  <w:num w:numId="29">
    <w:abstractNumId w:val="18"/>
  </w:num>
  <w:num w:numId="30">
    <w:abstractNumId w:val="19"/>
  </w:num>
  <w:num w:numId="31">
    <w:abstractNumId w:val="35"/>
  </w:num>
  <w:num w:numId="32">
    <w:abstractNumId w:val="23"/>
  </w:num>
  <w:num w:numId="33">
    <w:abstractNumId w:val="13"/>
  </w:num>
  <w:num w:numId="34">
    <w:abstractNumId w:val="31"/>
  </w:num>
  <w:num w:numId="35">
    <w:abstractNumId w:val="36"/>
  </w:num>
  <w:num w:numId="36">
    <w:abstractNumId w:val="3"/>
  </w:num>
  <w:num w:numId="37">
    <w:abstractNumId w:val="20"/>
  </w:num>
  <w:num w:numId="38">
    <w:abstractNumId w:val="28"/>
  </w:num>
  <w:num w:numId="39">
    <w:abstractNumId w:val="21"/>
  </w:num>
  <w:num w:numId="40">
    <w:abstractNumId w:val="4"/>
  </w:num>
  <w:num w:numId="41">
    <w:abstractNumId w:val="34"/>
  </w:num>
  <w:num w:numId="42">
    <w:abstractNumId w:val="22"/>
  </w:num>
  <w:num w:numId="43">
    <w:abstractNumId w:val="30"/>
  </w:num>
  <w:num w:numId="44">
    <w:abstractNumId w:val="24"/>
  </w:num>
  <w:num w:numId="45">
    <w:abstractNumId w:val="38"/>
  </w:num>
  <w:num w:numId="46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embedTrueTypeFonts/>
  <w:embedSystemFonts/>
  <w:saveSubset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C75"/>
    <w:rsid w:val="00071B52"/>
    <w:rsid w:val="000775BF"/>
    <w:rsid w:val="00083BAA"/>
    <w:rsid w:val="0010680C"/>
    <w:rsid w:val="00134DE6"/>
    <w:rsid w:val="00152B0B"/>
    <w:rsid w:val="00157072"/>
    <w:rsid w:val="001766D6"/>
    <w:rsid w:val="00192419"/>
    <w:rsid w:val="001C270D"/>
    <w:rsid w:val="001E11C9"/>
    <w:rsid w:val="001E2320"/>
    <w:rsid w:val="00214E28"/>
    <w:rsid w:val="0025756B"/>
    <w:rsid w:val="00257FE2"/>
    <w:rsid w:val="0026253A"/>
    <w:rsid w:val="00323AE1"/>
    <w:rsid w:val="003448D1"/>
    <w:rsid w:val="00352B81"/>
    <w:rsid w:val="00370B4F"/>
    <w:rsid w:val="00375DCA"/>
    <w:rsid w:val="0037631C"/>
    <w:rsid w:val="00394757"/>
    <w:rsid w:val="003A0150"/>
    <w:rsid w:val="003A2530"/>
    <w:rsid w:val="003B42EA"/>
    <w:rsid w:val="003D1757"/>
    <w:rsid w:val="003E24DF"/>
    <w:rsid w:val="0041428F"/>
    <w:rsid w:val="0042195E"/>
    <w:rsid w:val="00463154"/>
    <w:rsid w:val="004A2B0D"/>
    <w:rsid w:val="00553717"/>
    <w:rsid w:val="0059072A"/>
    <w:rsid w:val="005A5ECD"/>
    <w:rsid w:val="005C2210"/>
    <w:rsid w:val="005E7802"/>
    <w:rsid w:val="00615018"/>
    <w:rsid w:val="00620E5E"/>
    <w:rsid w:val="0062123A"/>
    <w:rsid w:val="006260F6"/>
    <w:rsid w:val="00646E75"/>
    <w:rsid w:val="00683F5D"/>
    <w:rsid w:val="006C7365"/>
    <w:rsid w:val="006D78FC"/>
    <w:rsid w:val="006E168F"/>
    <w:rsid w:val="006F158B"/>
    <w:rsid w:val="006F6F10"/>
    <w:rsid w:val="0071334A"/>
    <w:rsid w:val="00727071"/>
    <w:rsid w:val="00750931"/>
    <w:rsid w:val="00782938"/>
    <w:rsid w:val="00783E79"/>
    <w:rsid w:val="007B5AE8"/>
    <w:rsid w:val="007F3FF9"/>
    <w:rsid w:val="007F5192"/>
    <w:rsid w:val="007F7DA5"/>
    <w:rsid w:val="0080687F"/>
    <w:rsid w:val="00820DC2"/>
    <w:rsid w:val="00844B29"/>
    <w:rsid w:val="00845F63"/>
    <w:rsid w:val="008471C7"/>
    <w:rsid w:val="00854DF3"/>
    <w:rsid w:val="0086430B"/>
    <w:rsid w:val="008C1570"/>
    <w:rsid w:val="008C65D1"/>
    <w:rsid w:val="008D15A8"/>
    <w:rsid w:val="008F2FD3"/>
    <w:rsid w:val="0096301D"/>
    <w:rsid w:val="0099609C"/>
    <w:rsid w:val="009E034A"/>
    <w:rsid w:val="00A26FE7"/>
    <w:rsid w:val="00A42A93"/>
    <w:rsid w:val="00A66B18"/>
    <w:rsid w:val="00A6783B"/>
    <w:rsid w:val="00A90F14"/>
    <w:rsid w:val="00A96CF8"/>
    <w:rsid w:val="00AA089B"/>
    <w:rsid w:val="00AE1388"/>
    <w:rsid w:val="00AE6A9B"/>
    <w:rsid w:val="00AF3982"/>
    <w:rsid w:val="00B15E22"/>
    <w:rsid w:val="00B50294"/>
    <w:rsid w:val="00B55C75"/>
    <w:rsid w:val="00B57D6E"/>
    <w:rsid w:val="00B8103A"/>
    <w:rsid w:val="00BD389F"/>
    <w:rsid w:val="00BE20DD"/>
    <w:rsid w:val="00BF7286"/>
    <w:rsid w:val="00C651DA"/>
    <w:rsid w:val="00C668A1"/>
    <w:rsid w:val="00C701F7"/>
    <w:rsid w:val="00C70786"/>
    <w:rsid w:val="00C74A06"/>
    <w:rsid w:val="00C9780F"/>
    <w:rsid w:val="00CA3307"/>
    <w:rsid w:val="00CA337B"/>
    <w:rsid w:val="00CD22DD"/>
    <w:rsid w:val="00CE3200"/>
    <w:rsid w:val="00CF41D1"/>
    <w:rsid w:val="00D06DAA"/>
    <w:rsid w:val="00D10958"/>
    <w:rsid w:val="00D269A9"/>
    <w:rsid w:val="00D66593"/>
    <w:rsid w:val="00D937AA"/>
    <w:rsid w:val="00DA7B31"/>
    <w:rsid w:val="00DC48A4"/>
    <w:rsid w:val="00DE6DA2"/>
    <w:rsid w:val="00DF2D30"/>
    <w:rsid w:val="00E00E0E"/>
    <w:rsid w:val="00E07003"/>
    <w:rsid w:val="00E11888"/>
    <w:rsid w:val="00E23DB0"/>
    <w:rsid w:val="00E4786A"/>
    <w:rsid w:val="00E55D74"/>
    <w:rsid w:val="00E64447"/>
    <w:rsid w:val="00E6540C"/>
    <w:rsid w:val="00E81E2A"/>
    <w:rsid w:val="00E95791"/>
    <w:rsid w:val="00EB103C"/>
    <w:rsid w:val="00EC0244"/>
    <w:rsid w:val="00EC20B4"/>
    <w:rsid w:val="00EC34A0"/>
    <w:rsid w:val="00EE0952"/>
    <w:rsid w:val="00EE7B45"/>
    <w:rsid w:val="00EF6FBD"/>
    <w:rsid w:val="00F84140"/>
    <w:rsid w:val="00FC4760"/>
    <w:rsid w:val="00FD7DEF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492A40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157072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5E7802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0B1F36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22"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character" w:styleId="Emphasis">
    <w:name w:val="Emphasis"/>
    <w:basedOn w:val="DefaultParagraphFont"/>
    <w:uiPriority w:val="20"/>
    <w:qFormat/>
    <w:rsid w:val="00CE3200"/>
    <w:rPr>
      <w:i/>
      <w:iCs/>
    </w:rPr>
  </w:style>
  <w:style w:type="paragraph" w:styleId="ListParagraph">
    <w:name w:val="List Paragraph"/>
    <w:basedOn w:val="Normal"/>
    <w:uiPriority w:val="34"/>
    <w:qFormat/>
    <w:rsid w:val="00CE3200"/>
    <w:pPr>
      <w:contextualSpacing/>
    </w:pPr>
  </w:style>
  <w:style w:type="table" w:styleId="TableGrid">
    <w:name w:val="Table Grid"/>
    <w:basedOn w:val="TableNormal"/>
    <w:uiPriority w:val="39"/>
    <w:rsid w:val="00B15E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العنوان 1"/>
    <w:basedOn w:val="Normal"/>
    <w:rsid w:val="00EC20B4"/>
    <w:pPr>
      <w:numPr>
        <w:numId w:val="8"/>
      </w:numPr>
    </w:pPr>
  </w:style>
  <w:style w:type="paragraph" w:customStyle="1" w:styleId="2">
    <w:name w:val="عنوان 2"/>
    <w:basedOn w:val="Normal"/>
    <w:rsid w:val="00EC20B4"/>
    <w:pPr>
      <w:numPr>
        <w:ilvl w:val="1"/>
        <w:numId w:val="8"/>
      </w:numPr>
    </w:pPr>
  </w:style>
  <w:style w:type="paragraph" w:customStyle="1" w:styleId="3">
    <w:name w:val="عنوان 3"/>
    <w:basedOn w:val="Normal"/>
    <w:rsid w:val="00EC20B4"/>
    <w:pPr>
      <w:numPr>
        <w:ilvl w:val="2"/>
        <w:numId w:val="8"/>
      </w:numPr>
    </w:pPr>
  </w:style>
  <w:style w:type="paragraph" w:customStyle="1" w:styleId="4">
    <w:name w:val="عنوان 4"/>
    <w:basedOn w:val="Normal"/>
    <w:rsid w:val="00EC20B4"/>
    <w:pPr>
      <w:numPr>
        <w:ilvl w:val="3"/>
        <w:numId w:val="8"/>
      </w:numPr>
    </w:pPr>
  </w:style>
  <w:style w:type="paragraph" w:customStyle="1" w:styleId="5">
    <w:name w:val="عنوان 5"/>
    <w:basedOn w:val="Normal"/>
    <w:rsid w:val="00EC20B4"/>
    <w:pPr>
      <w:numPr>
        <w:ilvl w:val="4"/>
        <w:numId w:val="8"/>
      </w:numPr>
    </w:pPr>
  </w:style>
  <w:style w:type="paragraph" w:customStyle="1" w:styleId="6">
    <w:name w:val="عنوان 6"/>
    <w:basedOn w:val="Normal"/>
    <w:rsid w:val="00EC20B4"/>
    <w:pPr>
      <w:numPr>
        <w:ilvl w:val="5"/>
        <w:numId w:val="8"/>
      </w:numPr>
    </w:pPr>
  </w:style>
  <w:style w:type="paragraph" w:customStyle="1" w:styleId="7">
    <w:name w:val="عنوان 7"/>
    <w:basedOn w:val="Normal"/>
    <w:rsid w:val="00EC20B4"/>
    <w:pPr>
      <w:numPr>
        <w:ilvl w:val="6"/>
        <w:numId w:val="8"/>
      </w:numPr>
    </w:pPr>
  </w:style>
  <w:style w:type="paragraph" w:customStyle="1" w:styleId="8">
    <w:name w:val="عنوان 8"/>
    <w:basedOn w:val="Normal"/>
    <w:rsid w:val="00EC20B4"/>
    <w:pPr>
      <w:numPr>
        <w:ilvl w:val="7"/>
        <w:numId w:val="8"/>
      </w:numPr>
    </w:pPr>
  </w:style>
  <w:style w:type="paragraph" w:customStyle="1" w:styleId="9">
    <w:name w:val="عنوان 9"/>
    <w:basedOn w:val="Normal"/>
    <w:rsid w:val="00EC20B4"/>
    <w:pPr>
      <w:numPr>
        <w:ilvl w:val="8"/>
        <w:numId w:val="8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E7802"/>
    <w:rPr>
      <w:rFonts w:asciiTheme="majorHAnsi" w:eastAsiaTheme="majorEastAsia" w:hAnsiTheme="majorHAnsi" w:cstheme="majorBidi"/>
      <w:color w:val="0B1F36" w:themeColor="accent1" w:themeShade="7F"/>
      <w:kern w:val="20"/>
    </w:rPr>
  </w:style>
  <w:style w:type="character" w:styleId="Hyperlink">
    <w:name w:val="Hyperlink"/>
    <w:basedOn w:val="DefaultParagraphFont"/>
    <w:uiPriority w:val="99"/>
    <w:semiHidden/>
    <w:unhideWhenUsed/>
    <w:rsid w:val="001E11C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4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35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3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Big%20wave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9ACDD88-BC76-4D72-8211-E35E8B190FC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Big wave letterhead.dotx</Template>
  <TotalTime>0</TotalTime>
  <Pages>1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2024-01-31T11:47:00Z</dcterms:created>
  <dcterms:modified xsi:type="dcterms:W3CDTF">2024-02-03T19:25:00Z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